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Arial" w:cs="Arial" w:eastAsia="Arial" w:hAnsi="Arial"/>
          <w:sz w:val="40"/>
          <w:szCs w:val="40"/>
        </w:rPr>
        <w:jc w:val="left"/>
        <w:spacing w:before="53" w:line="440" w:lineRule="exact"/>
        <w:ind w:left="2554"/>
      </w:pPr>
      <w:r>
        <w:pict>
          <v:group coordorigin="7089,2281" coordsize="4021,15" style="position:absolute;margin-left:354.452pt;margin-top:114.072pt;width:201.027pt;height:0.756pt;mso-position-horizontal-relative:page;mso-position-vertical-relative:page;z-index:-72">
            <v:shape coordorigin="7097,2289" coordsize="668,0" filled="f" path="m7097,2289l7764,2289e" strokecolor="#000000" stroked="t" strokeweight="0.756pt" style="position:absolute;left:7097;top:2289;width:668;height:0">
              <v:path arrowok="t"/>
            </v:shape>
            <v:shape coordorigin="7766,2289" coordsize="1866,0" filled="f" path="m7766,2289l9633,2289e" strokecolor="#000000" stroked="t" strokeweight="0.756pt" style="position:absolute;left:7766;top:2289;width:1866;height:0">
              <v:path arrowok="t"/>
            </v:shape>
            <v:shape coordorigin="9636,2289" coordsize="1466,0" filled="f" path="m9636,2289l11102,2289e" strokecolor="#000000" stroked="t" strokeweight="0.756pt" style="position:absolute;left:9636;top:2289;width:1466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spacing w:val="1"/>
          <w:w w:val="100"/>
          <w:position w:val="-1"/>
          <w:sz w:val="40"/>
          <w:szCs w:val="40"/>
        </w:rPr>
        <w:t>C</w:t>
      </w:r>
      <w:r>
        <w:rPr>
          <w:rFonts w:ascii="Arial" w:cs="Arial" w:eastAsia="Arial" w:hAnsi="Arial"/>
          <w:b/>
          <w:spacing w:val="-1"/>
          <w:w w:val="100"/>
          <w:position w:val="-1"/>
          <w:sz w:val="40"/>
          <w:szCs w:val="40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40"/>
          <w:szCs w:val="40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40"/>
          <w:szCs w:val="40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40"/>
          <w:szCs w:val="40"/>
        </w:rPr>
        <w:t>R</w:t>
      </w:r>
      <w:r>
        <w:rPr>
          <w:rFonts w:ascii="Arial" w:cs="Arial" w:eastAsia="Arial" w:hAnsi="Arial"/>
          <w:b/>
          <w:spacing w:val="1"/>
          <w:w w:val="100"/>
          <w:position w:val="-1"/>
          <w:sz w:val="40"/>
          <w:szCs w:val="40"/>
        </w:rPr>
        <w:t>A</w:t>
      </w:r>
      <w:r>
        <w:rPr>
          <w:rFonts w:ascii="Arial" w:cs="Arial" w:eastAsia="Arial" w:hAnsi="Arial"/>
          <w:b/>
          <w:spacing w:val="-2"/>
          <w:w w:val="100"/>
          <w:position w:val="-1"/>
          <w:sz w:val="40"/>
          <w:szCs w:val="40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40"/>
          <w:szCs w:val="40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40"/>
          <w:szCs w:val="40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40"/>
          <w:szCs w:val="40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40"/>
          <w:szCs w:val="40"/>
        </w:rPr>
        <w:t>E</w:t>
      </w:r>
      <w:r>
        <w:rPr>
          <w:rFonts w:ascii="Arial" w:cs="Arial" w:eastAsia="Arial" w:hAnsi="Arial"/>
          <w:b/>
          <w:spacing w:val="0"/>
          <w:w w:val="100"/>
          <w:position w:val="-1"/>
          <w:sz w:val="40"/>
          <w:szCs w:val="40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40"/>
          <w:szCs w:val="40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40"/>
          <w:szCs w:val="40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40"/>
          <w:szCs w:val="40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40"/>
          <w:szCs w:val="40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40"/>
          <w:szCs w:val="40"/>
        </w:rPr>
        <w:t>A</w:t>
      </w:r>
      <w:r>
        <w:rPr>
          <w:rFonts w:ascii="Arial" w:cs="Arial" w:eastAsia="Arial" w:hAnsi="Arial"/>
          <w:b/>
          <w:spacing w:val="-2"/>
          <w:w w:val="100"/>
          <w:position w:val="-1"/>
          <w:sz w:val="40"/>
          <w:szCs w:val="40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40"/>
          <w:szCs w:val="40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40"/>
          <w:szCs w:val="40"/>
        </w:rPr>
      </w:r>
    </w:p>
    <w:p>
      <w:pPr>
        <w:rPr>
          <w:sz w:val="24"/>
          <w:szCs w:val="24"/>
        </w:rPr>
        <w:jc w:val="left"/>
        <w:spacing w:before="10" w:line="240" w:lineRule="exact"/>
        <w:sectPr>
          <w:type w:val="continuous"/>
          <w:pgSz w:h="15840" w:w="12240"/>
          <w:pgMar w:bottom="280" w:left="1020" w:right="1020" w:top="1240"/>
        </w:sectPr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29" w:line="260" w:lineRule="exact"/>
        <w:ind w:left="113" w:right="-56"/>
      </w:pPr>
      <w:r>
        <w:pict>
          <v:group coordorigin="1888,287" coordsize="4549,15" style="position:absolute;margin-left:94.3857pt;margin-top:14.3379pt;width:227.466pt;height:0.756pt;mso-position-horizontal-relative:page;mso-position-vertical-relative:paragraph;z-index:-73">
            <v:shape coordorigin="1895,294" coordsize="1730,0" filled="f" path="m1895,294l3625,294e" strokecolor="#000000" stroked="t" strokeweight="0.756pt" style="position:absolute;left:1895;top:294;width:1730;height:0">
              <v:path arrowok="t"/>
            </v:shape>
            <v:shape coordorigin="3629,294" coordsize="1466,0" filled="f" path="m3629,294l5095,294e" strokecolor="#000000" stroked="t" strokeweight="0.756pt" style="position:absolute;left:3629;top:294;width:1466;height:0">
              <v:path arrowok="t"/>
            </v:shape>
            <v:shape coordorigin="5098,294" coordsize="1332,0" filled="f" path="m5098,294l6429,294e" strokecolor="#000000" stroked="t" strokeweight="0.756pt" style="position:absolute;left:5098;top:294;width:1332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Ci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29" w:line="260" w:lineRule="exact"/>
        <w:sectPr>
          <w:type w:val="continuous"/>
          <w:pgSz w:h="15840" w:w="12240"/>
          <w:pgMar w:bottom="280" w:left="1020" w:right="1020" w:top="1240"/>
          <w:cols w:equalWidth="off" w:num="2">
            <w:col w:space="4536" w:w="875"/>
            <w:col w:w="4789"/>
          </w:cols>
        </w:sectPr>
      </w:pPr>
      <w:r>
        <w:br w:type="column"/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14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tabs>
          <w:tab w:pos="8060" w:val="left"/>
        </w:tabs>
        <w:jc w:val="both"/>
        <w:spacing w:before="29"/>
        <w:ind w:left="113" w:right="72"/>
      </w:pPr>
      <w:r>
        <w:pict>
          <v:group coordorigin="9101,570" coordsize="1866,0" style="position:absolute;margin-left:455.04pt;margin-top:28.5158pt;width:93.2989pt;height:0pt;mso-position-horizontal-relative:page;mso-position-vertical-relative:paragraph;z-index:-71">
            <v:shape coordorigin="9101,570" coordsize="1866,0" filled="f" path="m9101,570l10967,570e" strokecolor="#000000" stroked="t" strokeweight="0.756pt" style="position:absolute;left:9101;top:570;width:1866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scrito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6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                                                                    </w:t>
      </w:r>
      <w:r>
        <w:rPr>
          <w:rFonts w:ascii="Arial" w:cs="Arial" w:eastAsia="Arial" w:hAnsi="Arial"/>
          <w:spacing w:val="61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61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é</w:t>
      </w:r>
      <w:r>
        <w:rPr>
          <w:rFonts w:ascii="Arial" w:cs="Arial" w:eastAsia="Arial" w:hAnsi="Arial"/>
          <w:spacing w:val="-2"/>
          <w:w w:val="99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ta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ci</w:t>
      </w:r>
      <w:r>
        <w:rPr>
          <w:rFonts w:ascii="Arial" w:cs="Arial" w:eastAsia="Arial" w:hAnsi="Arial"/>
          <w:spacing w:val="-1"/>
          <w:w w:val="99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99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,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99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t</w:t>
      </w:r>
      <w:r>
        <w:rPr>
          <w:rFonts w:ascii="Arial" w:cs="Arial" w:eastAsia="Arial" w:hAnsi="Arial"/>
          <w:spacing w:val="-3"/>
          <w:w w:val="99"/>
          <w:sz w:val="24"/>
          <w:szCs w:val="24"/>
        </w:rPr>
        <w:t>i</w:t>
      </w:r>
      <w:r>
        <w:rPr>
          <w:rFonts w:ascii="Arial" w:cs="Arial" w:eastAsia="Arial" w:hAnsi="Arial"/>
          <w:spacing w:val="3"/>
          <w:w w:val="99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ic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CC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_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_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99"/>
          <w:sz w:val="24"/>
          <w:szCs w:val="24"/>
        </w:rPr>
        <w:t>I</w:t>
      </w:r>
      <w:r>
        <w:rPr>
          <w:rFonts w:ascii="Arial" w:cs="Arial" w:eastAsia="Arial" w:hAnsi="Arial"/>
          <w:spacing w:val="2"/>
          <w:w w:val="99"/>
          <w:sz w:val="24"/>
          <w:szCs w:val="24"/>
        </w:rPr>
        <w:t>T</w:t>
      </w:r>
      <w:r>
        <w:rPr>
          <w:rFonts w:ascii="Arial" w:cs="Arial" w:eastAsia="Arial" w:hAnsi="Arial"/>
          <w:spacing w:val="2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 </w:t>
      </w:r>
      <w:r>
        <w:rPr>
          <w:rFonts w:ascii="Arial" w:cs="Arial" w:eastAsia="Arial" w:hAnsi="Arial"/>
          <w:spacing w:val="-1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  <w:u w:color="000000" w:val="single"/>
        </w:rPr>
      </w:r>
      <w:r>
        <w:rPr>
          <w:rFonts w:ascii="Arial" w:cs="Arial" w:eastAsia="Arial" w:hAnsi="Arial"/>
          <w:spacing w:val="-1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 </w:t>
      </w:r>
      <w:r>
        <w:rPr>
          <w:rFonts w:ascii="Arial" w:cs="Arial" w:eastAsia="Arial" w:hAnsi="Arial"/>
          <w:spacing w:val="-1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  <w:u w:color="000000" w:val="single"/>
        </w:rPr>
      </w:r>
      <w:r>
        <w:rPr>
          <w:rFonts w:ascii="Arial" w:cs="Arial" w:eastAsia="Arial" w:hAnsi="Arial"/>
          <w:spacing w:val="-1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ú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ab/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13" w:right="701"/>
      </w:pP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-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se</w:t>
      </w:r>
      <w:r>
        <w:rPr>
          <w:rFonts w:ascii="Arial" w:cs="Arial" w:eastAsia="Arial" w:hAnsi="Arial"/>
          <w:spacing w:val="-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rá</w:t>
      </w:r>
      <w:r>
        <w:rPr>
          <w:rFonts w:ascii="Arial" w:cs="Arial" w:eastAsia="Arial" w:hAnsi="Arial"/>
          <w:spacing w:val="-1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4"/>
          <w:w w:val="100"/>
          <w:sz w:val="22"/>
          <w:szCs w:val="22"/>
        </w:rPr>
        <w:t>M</w:t>
      </w:r>
      <w:r>
        <w:rPr>
          <w:rFonts w:ascii="Arial" w:cs="Arial" w:eastAsia="Arial" w:hAnsi="Arial"/>
          <w:b/>
          <w:spacing w:val="-8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2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4"/>
          <w:w w:val="100"/>
          <w:sz w:val="22"/>
          <w:szCs w:val="22"/>
        </w:rPr>
        <w:t>D</w:t>
      </w:r>
      <w:r>
        <w:rPr>
          <w:rFonts w:ascii="Arial" w:cs="Arial" w:eastAsia="Arial" w:hAnsi="Arial"/>
          <w:b/>
          <w:spacing w:val="-6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2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tra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13" w:right="73"/>
      </w:pP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ñ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                                                                  </w:t>
      </w:r>
      <w:r>
        <w:rPr>
          <w:rFonts w:ascii="Arial" w:cs="Arial" w:eastAsia="Arial" w:hAnsi="Arial"/>
          <w:spacing w:val="61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-3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é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é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)</w:t>
      </w:r>
      <w:r>
        <w:rPr>
          <w:rFonts w:ascii="Arial" w:cs="Arial" w:eastAsia="Arial" w:hAnsi="Arial"/>
          <w:spacing w:val="6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_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_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</w:t>
      </w:r>
      <w:r>
        <w:rPr>
          <w:rFonts w:ascii="Arial" w:cs="Arial" w:eastAsia="Arial" w:hAnsi="Arial"/>
          <w:spacing w:val="57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-6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</w:t>
      </w:r>
      <w:r>
        <w:rPr>
          <w:rFonts w:ascii="Arial" w:cs="Arial" w:eastAsia="Arial" w:hAnsi="Arial"/>
          <w:spacing w:val="63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-6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ú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                            </w:t>
      </w:r>
      <w:r>
        <w:rPr>
          <w:rFonts w:ascii="Arial" w:cs="Arial" w:eastAsia="Arial" w:hAnsi="Arial"/>
          <w:spacing w:val="58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-5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se</w:t>
      </w:r>
      <w:r>
        <w:rPr>
          <w:rFonts w:ascii="Arial" w:cs="Arial" w:eastAsia="Arial" w:hAnsi="Arial"/>
          <w:spacing w:val="-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rá</w:t>
      </w:r>
      <w:r>
        <w:rPr>
          <w:rFonts w:ascii="Arial" w:cs="Arial" w:eastAsia="Arial" w:hAnsi="Arial"/>
          <w:spacing w:val="-1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-2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RI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13" w:right="81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scri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</w:t>
      </w:r>
      <w:r>
        <w:rPr>
          <w:rFonts w:ascii="Arial" w:cs="Arial" w:eastAsia="Arial" w:hAnsi="Arial"/>
          <w:spacing w:val="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to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li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ó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1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2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3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7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9</w:t>
      </w:r>
      <w:r>
        <w:rPr>
          <w:rFonts w:ascii="Arial" w:cs="Arial" w:eastAsia="Arial" w:hAnsi="Arial"/>
          <w:spacing w:val="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x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rio</w:t>
      </w:r>
      <w:r>
        <w:rPr>
          <w:rFonts w:ascii="Arial" w:cs="Arial" w:eastAsia="Arial" w:hAnsi="Arial"/>
          <w:spacing w:val="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2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8</w:t>
      </w:r>
      <w:r>
        <w:rPr>
          <w:rFonts w:ascii="Arial" w:cs="Arial" w:eastAsia="Arial" w:hAnsi="Arial"/>
          <w:spacing w:val="1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Dici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2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0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1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2</w:t>
      </w:r>
      <w:r>
        <w:rPr>
          <w:rFonts w:ascii="Arial" w:cs="Arial" w:eastAsia="Arial" w:hAnsi="Arial"/>
          <w:spacing w:val="1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13" w:right="77"/>
      </w:pPr>
      <w:r>
        <w:rPr>
          <w:rFonts w:ascii="Arial" w:cs="Arial" w:eastAsia="Arial" w:hAnsi="Arial"/>
          <w:spacing w:val="1"/>
          <w:w w:val="100"/>
          <w:sz w:val="24"/>
          <w:szCs w:val="24"/>
        </w:rPr>
        <w:t>5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º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),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se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irá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3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la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ria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cia</w:t>
      </w:r>
      <w:r>
        <w:rPr>
          <w:rFonts w:ascii="Arial" w:cs="Arial" w:eastAsia="Arial" w:hAnsi="Arial"/>
          <w:spacing w:val="-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t.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2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1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4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9</w:t>
      </w:r>
      <w:r>
        <w:rPr>
          <w:rFonts w:ascii="Arial" w:cs="Arial" w:eastAsia="Arial" w:hAnsi="Arial"/>
          <w:spacing w:val="-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C.C.</w:t>
      </w:r>
      <w:r>
        <w:rPr>
          <w:rFonts w:ascii="Arial" w:cs="Arial" w:eastAsia="Arial" w:hAnsi="Arial"/>
          <w:spacing w:val="-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ú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s: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13" w:right="73"/>
      </w:pP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RIM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R</w:t>
      </w:r>
      <w:r>
        <w:rPr>
          <w:rFonts w:ascii="Arial" w:cs="Arial" w:eastAsia="Arial" w:hAnsi="Arial"/>
          <w:b/>
          <w:spacing w:val="-7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: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35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B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J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TO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38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4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NT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R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: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32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41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T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RIO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3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4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4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spacing w:line="260" w:lineRule="exact"/>
        <w:ind w:left="113" w:right="77"/>
      </w:pPr>
      <w:r>
        <w:pict>
          <v:group coordorigin="1133,541" coordsize="9865,0" style="position:absolute;margin-left:56.64pt;margin-top:27.0658pt;width:493.272pt;height:0pt;mso-position-horizontal-relative:page;mso-position-vertical-relative:paragraph;z-index:-70">
            <v:shape coordorigin="1133,541" coordsize="9865,0" filled="f" path="m1133,541l10998,541e" strokecolor="#000000" stroked="t" strokeweight="0.756pt" style="position:absolute;left:1133;top:541;width:9865;height:0">
              <v:path arrowok="t"/>
            </v:shape>
            <w10:wrap type="none"/>
          </v:group>
        </w:pict>
      </w:r>
      <w:r>
        <w:pict>
          <v:group coordorigin="1133,817" coordsize="9865,0" style="position:absolute;margin-left:56.64pt;margin-top:40.8658pt;width:493.272pt;height:0pt;mso-position-horizontal-relative:page;mso-position-vertical-relative:paragraph;z-index:-69">
            <v:shape coordorigin="1133,817" coordsize="9865,0" filled="f" path="m1133,817l10998,817e" strokecolor="#000000" stroked="t" strokeweight="0.756pt" style="position:absolute;left:1133;top:817;width:9865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spacing w:val="4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2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46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position w:val="-1"/>
          <w:sz w:val="24"/>
          <w:szCs w:val="24"/>
        </w:rPr>
        <w:t>f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lt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6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65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licit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6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li</w:t>
      </w:r>
      <w:r>
        <w:rPr>
          <w:rFonts w:ascii="Arial" w:cs="Arial" w:eastAsia="Arial" w:hAnsi="Arial"/>
          <w:spacing w:val="-2"/>
          <w:w w:val="100"/>
          <w:position w:val="-1"/>
          <w:sz w:val="24"/>
          <w:szCs w:val="24"/>
        </w:rPr>
        <w:t>z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6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ic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6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65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tir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6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 </w:t>
      </w:r>
      <w:r>
        <w:rPr>
          <w:rFonts w:ascii="Arial" w:cs="Arial" w:eastAsia="Arial" w:hAnsi="Arial"/>
          <w:spacing w:val="9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tr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á</w:t>
      </w:r>
      <w:r>
        <w:rPr>
          <w:rFonts w:ascii="Arial" w:cs="Arial" w:eastAsia="Arial" w:hAnsi="Arial"/>
          <w:spacing w:val="2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ite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59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tabs>
          <w:tab w:pos="10020" w:val="left"/>
        </w:tabs>
        <w:jc w:val="both"/>
        <w:spacing w:before="29"/>
        <w:ind w:left="113" w:right="74"/>
        <w:sectPr>
          <w:type w:val="continuous"/>
          <w:pgSz w:h="15840" w:w="12240"/>
          <w:pgMar w:bottom="280" w:left="1020" w:right="1020" w:top="1240"/>
        </w:sectPr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2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í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lo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2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2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2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í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stic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s: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L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C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: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                </w:t>
      </w:r>
      <w:r>
        <w:rPr>
          <w:rFonts w:ascii="Arial" w:cs="Arial" w:eastAsia="Arial" w:hAnsi="Arial"/>
          <w:spacing w:val="58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-58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4"/>
          <w:w w:val="100"/>
          <w:sz w:val="24"/>
          <w:szCs w:val="24"/>
        </w:rPr>
        <w:t>M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C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:</w:t>
      </w:r>
      <w:r>
        <w:rPr>
          <w:rFonts w:ascii="Arial" w:cs="Arial" w:eastAsia="Arial" w:hAnsi="Arial"/>
          <w:spacing w:val="0"/>
          <w:w w:val="100"/>
          <w:sz w:val="24"/>
          <w:szCs w:val="24"/>
          <w:u w:color="000000" w:val="single"/>
        </w:rPr>
        <w:t>                          </w:t>
      </w:r>
      <w:r>
        <w:rPr>
          <w:rFonts w:ascii="Arial" w:cs="Arial" w:eastAsia="Arial" w:hAnsi="Arial"/>
          <w:spacing w:val="57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-5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single"/>
        </w:rPr>
        <w:t>                  </w:t>
      </w:r>
      <w:r>
        <w:rPr>
          <w:rFonts w:ascii="Arial" w:cs="Arial" w:eastAsia="Arial" w:hAnsi="Arial"/>
          <w:b/>
          <w:spacing w:val="56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b/>
          <w:spacing w:val="-6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,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CILIND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R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J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single"/>
        </w:rPr>
        <w:tab/>
      </w:r>
      <w:r>
        <w:rPr>
          <w:rFonts w:ascii="Arial" w:cs="Arial" w:eastAsia="Arial" w:hAnsi="Arial"/>
          <w:b/>
          <w:spacing w:val="0"/>
          <w:w w:val="6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single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b/>
          <w:spacing w:val="-9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º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single"/>
        </w:rPr>
        <w:t>                                                </w:t>
      </w:r>
      <w:r>
        <w:rPr>
          <w:rFonts w:ascii="Arial" w:cs="Arial" w:eastAsia="Arial" w:hAnsi="Arial"/>
          <w:b/>
          <w:spacing w:val="64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b/>
          <w:spacing w:val="-5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H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S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b/>
          <w:spacing w:val="-7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º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single"/>
        </w:rPr>
        <w:tab/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single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te</w:t>
      </w:r>
      <w:r>
        <w:rPr>
          <w:rFonts w:ascii="Arial" w:cs="Arial" w:eastAsia="Arial" w:hAnsi="Arial"/>
          <w:spacing w:val="16"/>
          <w:w w:val="99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 </w:t>
      </w:r>
      <w:r>
        <w:rPr>
          <w:rFonts w:ascii="Arial" w:cs="Arial" w:eastAsia="Arial" w:hAnsi="Arial"/>
          <w:spacing w:val="2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1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9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b/>
          <w:spacing w:val="26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b/>
          <w:spacing w:val="-2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T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RI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3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z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2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2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2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ste</w:t>
      </w:r>
      <w:r>
        <w:rPr>
          <w:rFonts w:ascii="Arial" w:cs="Arial" w:eastAsia="Arial" w:hAnsi="Arial"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ir,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r,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sistir,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stit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cili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tabs>
          <w:tab w:pos="3860" w:val="left"/>
        </w:tabs>
        <w:jc w:val="left"/>
        <w:ind w:left="113" w:right="-61"/>
      </w:pPr>
      <w:r>
        <w:rPr>
          <w:rFonts w:ascii="Arial" w:cs="Arial" w:eastAsia="Arial" w:hAnsi="Arial"/>
          <w:b/>
          <w:spacing w:val="4"/>
          <w:w w:val="99"/>
          <w:sz w:val="24"/>
          <w:szCs w:val="24"/>
        </w:rPr>
        <w:t>M</w:t>
      </w:r>
      <w:r>
        <w:rPr>
          <w:rFonts w:ascii="Arial" w:cs="Arial" w:eastAsia="Arial" w:hAnsi="Arial"/>
          <w:b/>
          <w:spacing w:val="-5"/>
          <w:w w:val="99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99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99"/>
          <w:sz w:val="24"/>
          <w:szCs w:val="24"/>
        </w:rPr>
        <w:t>D</w:t>
      </w:r>
      <w:r>
        <w:rPr>
          <w:rFonts w:ascii="Arial" w:cs="Arial" w:eastAsia="Arial" w:hAnsi="Arial"/>
          <w:b/>
          <w:spacing w:val="-5"/>
          <w:w w:val="99"/>
          <w:sz w:val="24"/>
          <w:szCs w:val="24"/>
        </w:rPr>
        <w:t>A</w:t>
      </w:r>
      <w:r>
        <w:rPr>
          <w:rFonts w:ascii="Arial" w:cs="Arial" w:eastAsia="Arial" w:hAnsi="Arial"/>
          <w:b/>
          <w:spacing w:val="2"/>
          <w:w w:val="99"/>
          <w:sz w:val="24"/>
          <w:szCs w:val="24"/>
        </w:rPr>
        <w:t>N</w:t>
      </w:r>
      <w:r>
        <w:rPr>
          <w:rFonts w:ascii="Arial" w:cs="Arial" w:eastAsia="Arial" w:hAnsi="Arial"/>
          <w:b/>
          <w:spacing w:val="0"/>
          <w:w w:val="99"/>
          <w:sz w:val="24"/>
          <w:szCs w:val="24"/>
        </w:rPr>
        <w:t>T</w:t>
      </w:r>
      <w:r>
        <w:rPr>
          <w:rFonts w:ascii="Arial" w:cs="Arial" w:eastAsia="Arial" w:hAnsi="Arial"/>
          <w:b/>
          <w:spacing w:val="1"/>
          <w:w w:val="99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99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99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99"/>
          <w:sz w:val="24"/>
          <w:szCs w:val="24"/>
        </w:rPr>
        <w:t>é</w:t>
      </w:r>
      <w:r>
        <w:rPr>
          <w:rFonts w:ascii="Arial" w:cs="Arial" w:eastAsia="Arial" w:hAnsi="Arial"/>
          <w:spacing w:val="2"/>
          <w:w w:val="99"/>
          <w:sz w:val="24"/>
          <w:szCs w:val="24"/>
        </w:rPr>
        <w:t>n</w:t>
      </w:r>
      <w:r>
        <w:rPr>
          <w:rFonts w:ascii="Arial" w:cs="Arial" w:eastAsia="Arial" w:hAnsi="Arial"/>
          <w:b/>
          <w:spacing w:val="1"/>
          <w:w w:val="99"/>
          <w:sz w:val="24"/>
          <w:szCs w:val="24"/>
        </w:rPr>
        <w:t>S</w:t>
      </w:r>
      <w:r>
        <w:rPr>
          <w:rFonts w:ascii="Arial" w:cs="Arial" w:eastAsia="Arial" w:hAnsi="Arial"/>
          <w:b/>
          <w:spacing w:val="-1"/>
          <w:w w:val="99"/>
          <w:sz w:val="24"/>
          <w:szCs w:val="24"/>
        </w:rPr>
        <w:t>I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     </w:t>
      </w:r>
      <w:r>
        <w:rPr>
          <w:rFonts w:ascii="Arial" w:cs="Arial" w:eastAsia="Arial" w:hAnsi="Arial"/>
          <w:b/>
          <w:spacing w:val="3"/>
          <w:w w:val="100"/>
          <w:sz w:val="24"/>
          <w:szCs w:val="24"/>
          <w:u w:color="000000" w:val="thick"/>
        </w:rPr>
        <w:t> </w:t>
      </w:r>
      <w:r>
        <w:rPr>
          <w:rFonts w:ascii="Arial" w:cs="Arial" w:eastAsia="Arial" w:hAnsi="Arial"/>
          <w:b/>
          <w:spacing w:val="3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3"/>
          <w:w w:val="100"/>
          <w:sz w:val="24"/>
          <w:szCs w:val="24"/>
        </w:rPr>
      </w:r>
      <w:r>
        <w:rPr>
          <w:rFonts w:ascii="Arial" w:cs="Arial" w:eastAsia="Arial" w:hAnsi="Arial"/>
          <w:b/>
          <w:spacing w:val="0"/>
          <w:w w:val="99"/>
          <w:sz w:val="24"/>
          <w:szCs w:val="24"/>
        </w:rPr>
        <w:t>,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-2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99"/>
          <w:sz w:val="24"/>
          <w:szCs w:val="24"/>
        </w:rPr>
        <w:t>N</w:t>
      </w:r>
      <w:r>
        <w:rPr>
          <w:rFonts w:ascii="Arial" w:cs="Arial" w:eastAsia="Arial" w:hAnsi="Arial"/>
          <w:b/>
          <w:spacing w:val="1"/>
          <w:w w:val="99"/>
          <w:sz w:val="24"/>
          <w:szCs w:val="24"/>
        </w:rPr>
        <w:t>O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ab/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13"/>
      </w:pPr>
      <w:r>
        <w:rPr>
          <w:rFonts w:ascii="Arial" w:cs="Arial" w:eastAsia="Arial" w:hAnsi="Arial"/>
          <w:spacing w:val="2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ectPr>
          <w:type w:val="continuous"/>
          <w:pgSz w:h="15840" w:w="12240"/>
          <w:pgMar w:bottom="280" w:left="1020" w:right="1020" w:top="1240"/>
          <w:cols w:equalWidth="off" w:num="2">
            <w:col w:space="117" w:w="3876"/>
            <w:col w:w="6207"/>
          </w:cols>
        </w:sectPr>
      </w:pPr>
      <w:r>
        <w:br w:type="column"/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2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4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4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3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4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te</w:t>
      </w:r>
      <w:r>
        <w:rPr>
          <w:rFonts w:ascii="Arial" w:cs="Arial" w:eastAsia="Arial" w:hAnsi="Arial"/>
          <w:spacing w:val="3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to</w:t>
      </w:r>
      <w:r>
        <w:rPr>
          <w:rFonts w:ascii="Arial" w:cs="Arial" w:eastAsia="Arial" w:hAnsi="Arial"/>
          <w:spacing w:val="3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12" w:line="240" w:lineRule="exact"/>
      </w:pPr>
      <w:r>
        <w:pict>
          <v:group coordorigin="9434,13598" coordsize="1874,1726" style="position:absolute;margin-left:471.72pt;margin-top:679.92pt;width:93.72pt;height:86.28pt;mso-position-horizontal-relative:page;mso-position-vertical-relative:page;z-index:-74">
            <v:shape coordorigin="9434,13598" coordsize="1874,1726" filled="f" path="m9434,13598l9434,15324,11309,15324,11309,13598,9434,13598xe" strokecolor="#000000" stroked="t" strokeweight="2.04pt" style="position:absolute;left:9434;top:13598;width:1874;height:1726">
              <v:path arrowok="t"/>
            </v:shape>
            <w10:wrap type="none"/>
          </v:group>
        </w:pict>
      </w: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spacing w:before="29"/>
        <w:ind w:left="113" w:right="76"/>
      </w:pP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S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G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UN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-7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: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BLI</w:t>
      </w:r>
      <w:r>
        <w:rPr>
          <w:rFonts w:ascii="Arial" w:cs="Arial" w:eastAsia="Arial" w:hAnsi="Arial"/>
          <w:b/>
          <w:spacing w:val="6"/>
          <w:w w:val="100"/>
          <w:sz w:val="24"/>
          <w:szCs w:val="24"/>
        </w:rPr>
        <w:t>G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b/>
          <w:spacing w:val="3"/>
          <w:w w:val="100"/>
          <w:sz w:val="24"/>
          <w:szCs w:val="24"/>
        </w:rPr>
        <w:t>I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b/>
          <w:spacing w:val="-20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:</w:t>
      </w:r>
      <w:r>
        <w:rPr>
          <w:rFonts w:ascii="Arial" w:cs="Arial" w:eastAsia="Arial" w:hAnsi="Arial"/>
          <w:b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b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b/>
          <w:spacing w:val="-7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-5"/>
          <w:w w:val="100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NTE</w:t>
      </w:r>
      <w:r>
        <w:rPr>
          <w:rFonts w:ascii="Arial" w:cs="Arial" w:eastAsia="Arial" w:hAnsi="Arial"/>
          <w:b/>
          <w:spacing w:val="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la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ó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x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la</w:t>
      </w:r>
      <w:r>
        <w:rPr>
          <w:rFonts w:ascii="Arial" w:cs="Arial" w:eastAsia="Arial" w:hAnsi="Arial"/>
          <w:spacing w:val="1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licit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á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ite</w:t>
      </w:r>
      <w:r>
        <w:rPr>
          <w:rFonts w:ascii="Arial" w:cs="Arial" w:eastAsia="Arial" w:hAnsi="Arial"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à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z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z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ó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mis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r.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13" w:right="87"/>
      </w:pP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ste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se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é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rmi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lo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rá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su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x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te</w:t>
      </w:r>
      <w:r>
        <w:rPr>
          <w:rFonts w:ascii="Arial" w:cs="Arial" w:eastAsia="Arial" w:hAnsi="Arial"/>
          <w:spacing w:val="-1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se</w:t>
      </w:r>
      <w:r>
        <w:rPr>
          <w:rFonts w:ascii="Arial" w:cs="Arial" w:eastAsia="Arial" w:hAnsi="Arial"/>
          <w:spacing w:val="-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8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5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9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6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ist</w:t>
      </w:r>
      <w:r>
        <w:rPr>
          <w:rFonts w:ascii="Arial" w:cs="Arial" w:eastAsia="Arial" w:hAnsi="Arial"/>
          <w:spacing w:val="13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spacing w:line="260" w:lineRule="exact"/>
        <w:ind w:left="113" w:right="8309"/>
      </w:pPr>
      <w:r>
        <w:pict>
          <v:group coordorigin="1133,817" coordsize="5333,0" style="position:absolute;margin-left:56.64pt;margin-top:40.8659pt;width:266.626pt;height:0pt;mso-position-horizontal-relative:page;mso-position-vertical-relative:paragraph;z-index:-68">
            <v:shape coordorigin="1133,817" coordsize="5333,0" filled="f" path="m1133,817l6465,817e" strokecolor="#000000" stroked="t" strokeweight="0.756pt" style="position:absolute;left:1133;top:817;width:5333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position w:val="-1"/>
          <w:sz w:val="24"/>
          <w:szCs w:val="24"/>
        </w:rPr>
        <w:t>L</w:t>
      </w:r>
      <w:r>
        <w:rPr>
          <w:rFonts w:ascii="Arial" w:cs="Arial" w:eastAsia="Arial" w:hAnsi="Arial"/>
          <w:b/>
          <w:spacing w:val="-3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spacing w:val="2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4"/>
          <w:szCs w:val="24"/>
        </w:rPr>
        <w:t>NTE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29"/>
        <w:ind w:left="113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C.C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13"/>
      </w:pPr>
      <w:r>
        <w:pict>
          <v:group coordorigin="7154,12024" coordsize="1874,1723" style="position:absolute;margin-left:357.72pt;margin-top:601.2pt;width:93.72pt;height:86.16pt;mso-position-horizontal-relative:page;mso-position-vertical-relative:page;z-index:-75">
            <v:shape coordorigin="7154,12024" coordsize="1874,1723" filled="f" path="m7154,12024l7154,13747,9029,13747,9029,12024,7154,12024xe" strokecolor="#000000" stroked="t" strokeweight="2.04pt" style="position:absolute;left:7154;top:12024;width:1874;height:1723">
              <v:path arrowok="t"/>
            </v:shape>
            <w10:wrap type="none"/>
          </v:group>
        </w:pict>
      </w:r>
      <w:r>
        <w:pict>
          <v:group coordorigin="1133,817" coordsize="5333,0" style="position:absolute;margin-left:56.64pt;margin-top:40.8659pt;width:266.626pt;height:0pt;mso-position-horizontal-relative:page;mso-position-vertical-relative:paragraph;z-index:-67">
            <v:shape coordorigin="1133,817" coordsize="5333,0" filled="f" path="m1133,817l6465,817e" strokecolor="#000000" stroked="t" strokeweight="0.756pt" style="position:absolute;left:1133;top:817;width:5333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spacing w:val="0"/>
          <w:w w:val="100"/>
          <w:position w:val="-1"/>
          <w:sz w:val="24"/>
          <w:szCs w:val="24"/>
        </w:rPr>
        <w:t>L</w:t>
      </w:r>
      <w:r>
        <w:rPr>
          <w:rFonts w:ascii="Arial" w:cs="Arial" w:eastAsia="Arial" w:hAnsi="Arial"/>
          <w:b/>
          <w:spacing w:val="-3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spacing w:val="2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b/>
          <w:spacing w:val="5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spacing w:val="5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4"/>
          <w:szCs w:val="24"/>
        </w:rPr>
        <w:t>RIO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29"/>
        <w:ind w:left="113" w:right="9059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C.C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sectPr>
      <w:type w:val="continuous"/>
      <w:pgSz w:h="15840" w:w="12240"/>
      <w:pgMar w:bottom="280" w:left="1020" w:right="1020" w:top="12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